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920" w:line="266" w:lineRule="auto"/>
        <w:rPr>
          <w:b/>
          <w:sz w:val="56"/>
          <w:szCs w:val="56"/>
        </w:rPr>
      </w:pPr>
      <w:bookmarkStart w:id="0" w:name="_2cxc9h1vs6tv"/>
      <w:bookmarkEnd w:id="0"/>
      <w:r>
        <w:rPr>
          <w:b/>
          <w:sz w:val="56"/>
          <w:szCs w:val="56"/>
          <w:rtl/>
        </w:rPr>
        <w:t>Documentation for Rhythmic Tune - Your Melodic Companion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1" w:name="_5zose9ek1ck6"/>
      <w:bookmarkEnd w:id="1"/>
      <w:r>
        <w:rPr>
          <w:b/>
          <w:sz w:val="34"/>
          <w:szCs w:val="34"/>
          <w:rtl/>
        </w:rPr>
        <w:t>1. Introduction</w:t>
      </w:r>
    </w:p>
    <w:p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Project Title: Rhythmic Tune - Your Melodic Companion</w:t>
      </w:r>
    </w:p>
    <w:p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720" w:hanging="360"/>
      </w:pPr>
      <w:r>
        <w:rPr>
          <w:color w:val="374151"/>
          <w:sz w:val="24"/>
          <w:szCs w:val="24"/>
          <w:rtl/>
        </w:rPr>
        <w:t>Team Members:</w:t>
      </w:r>
    </w:p>
    <w:p>
      <w:pPr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Hariharan -  Project Lead</w:t>
      </w:r>
    </w:p>
    <w:p>
      <w:pPr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 xml:space="preserve"> Baraniram-Frontend Developer</w:t>
      </w:r>
    </w:p>
    <w:p>
      <w:pPr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Gunal - Backend Developer</w:t>
      </w:r>
    </w:p>
    <w:p>
      <w:pPr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color w:val="374151"/>
          <w:sz w:val="24"/>
          <w:szCs w:val="24"/>
          <w:rtl/>
        </w:rPr>
        <w:t xml:space="preserve">Giridharan </w:t>
      </w:r>
      <w:bookmarkStart w:id="2" w:name="_GoBack"/>
      <w:bookmarkEnd w:id="2"/>
      <w:r>
        <w:rPr>
          <w:color w:val="374151"/>
          <w:sz w:val="24"/>
          <w:szCs w:val="24"/>
          <w:rtl/>
        </w:rPr>
        <w:t>, Ponjeeva- UI/UX Designer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 w:line="120" w:lineRule="auto"/>
        <w:ind w:firstLine="0"/>
      </w:pP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firstLine="0"/>
      </w:pP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 w:line="60" w:lineRule="auto"/>
        <w:ind w:firstLine="0"/>
      </w:pP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3" w:name="_w6z87gxmojhh"/>
      <w:bookmarkEnd w:id="3"/>
      <w:r>
        <w:rPr>
          <w:b/>
          <w:sz w:val="34"/>
          <w:szCs w:val="34"/>
          <w:rtl/>
        </w:rPr>
        <w:t>2. Project Overview</w:t>
      </w:r>
    </w:p>
    <w:p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Purpose: The purpose of Rhythmic Tune is to provide a user-friendly platform for musicians and music enthusiasts to create, manage, and customize their music rhythms and melodies.</w:t>
      </w:r>
    </w:p>
    <w:p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720" w:hanging="360"/>
      </w:pPr>
      <w:r>
        <w:rPr>
          <w:color w:val="374151"/>
          <w:sz w:val="24"/>
          <w:szCs w:val="24"/>
          <w:rtl/>
        </w:rPr>
        <w:t>Features:</w:t>
      </w:r>
    </w:p>
    <w:p>
      <w:pPr>
        <w:numPr>
          <w:ilvl w:val="1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Intuitive interface for rhythm creation.</w:t>
      </w:r>
    </w:p>
    <w:p>
      <w:pPr>
        <w:numPr>
          <w:ilvl w:val="1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Tools for melody composition.</w:t>
      </w:r>
    </w:p>
    <w:p>
      <w:pPr>
        <w:numPr>
          <w:ilvl w:val="1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color w:val="374151"/>
          <w:sz w:val="24"/>
          <w:szCs w:val="24"/>
          <w:rtl/>
        </w:rPr>
        <w:t>Ability to save and manage musical pieces.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4" w:name="_ymh34wuuof9y"/>
      <w:bookmarkEnd w:id="4"/>
      <w:r>
        <w:rPr>
          <w:b/>
          <w:sz w:val="34"/>
          <w:szCs w:val="34"/>
          <w:rtl/>
        </w:rPr>
        <w:t>3. Architecture</w:t>
      </w:r>
    </w:p>
    <w:p>
      <w:pPr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Component Structure: Major components include:</w:t>
      </w:r>
    </w:p>
    <w:p>
      <w:pPr>
        <w:numPr>
          <w:ilvl w:val="1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RhythmCreator</w:t>
      </w:r>
      <w:r>
        <w:rPr>
          <w:color w:val="374151"/>
          <w:sz w:val="24"/>
          <w:szCs w:val="24"/>
          <w:rtl/>
        </w:rPr>
        <w:t>: For creating and editing rhythms.</w:t>
      </w:r>
    </w:p>
    <w:p>
      <w:pPr>
        <w:numPr>
          <w:ilvl w:val="1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MelodyComposer</w:t>
      </w:r>
      <w:r>
        <w:rPr>
          <w:color w:val="374151"/>
          <w:sz w:val="24"/>
          <w:szCs w:val="24"/>
          <w:rtl/>
        </w:rPr>
        <w:t>: For composing melodies.</w:t>
      </w:r>
    </w:p>
    <w:p>
      <w:pPr>
        <w:numPr>
          <w:ilvl w:val="1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MusicLibrary</w:t>
      </w:r>
      <w:r>
        <w:rPr>
          <w:color w:val="374151"/>
          <w:sz w:val="24"/>
          <w:szCs w:val="24"/>
          <w:rtl/>
        </w:rPr>
        <w:t>: For managing saved music pieces.</w:t>
      </w:r>
    </w:p>
    <w:p>
      <w:pPr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720" w:hanging="360"/>
      </w:pPr>
      <w:r>
        <w:rPr>
          <w:color w:val="374151"/>
          <w:sz w:val="24"/>
          <w:szCs w:val="24"/>
          <w:rtl/>
        </w:rPr>
        <w:t>State Management: Utilizes Context API for global state management.</w:t>
      </w:r>
    </w:p>
    <w:p>
      <w:pPr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420"/>
        <w:ind w:left="720" w:hanging="360"/>
      </w:pPr>
      <w:r>
        <w:rPr>
          <w:color w:val="374151"/>
          <w:sz w:val="24"/>
          <w:szCs w:val="24"/>
          <w:rtl/>
        </w:rPr>
        <w:t>Routing: Implemented using React Router for navigation between different components.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5" w:name="_fxou2k2hczti"/>
      <w:bookmarkEnd w:id="5"/>
      <w:r>
        <w:rPr>
          <w:b/>
          <w:sz w:val="34"/>
          <w:szCs w:val="34"/>
          <w:rtl/>
        </w:rPr>
        <w:t>4. Setup Instructions</w:t>
      </w:r>
    </w:p>
    <w:p>
      <w:pPr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Prerequisites:</w:t>
      </w:r>
    </w:p>
    <w:p>
      <w:pPr>
        <w:numPr>
          <w:ilvl w:val="1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Node.js (version 14 or higher)</w:t>
      </w:r>
    </w:p>
    <w:p>
      <w:pPr>
        <w:numPr>
          <w:ilvl w:val="1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npm (Node package manager)</w:t>
      </w:r>
    </w:p>
    <w:p>
      <w:pPr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720" w:hanging="360"/>
      </w:pPr>
      <w:r>
        <w:rPr>
          <w:color w:val="374151"/>
          <w:sz w:val="24"/>
          <w:szCs w:val="24"/>
          <w:rtl/>
        </w:rPr>
        <w:t>Installation:</w:t>
      </w:r>
    </w:p>
    <w:p>
      <w:pPr>
        <w:numPr>
          <w:ilvl w:val="1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Clone the repository:</w:t>
      </w:r>
    </w:p>
    <w:p>
      <w:pPr>
        <w:numPr>
          <w:ilvl w:val="2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git clone https://github.com/yokiii12/Rhythmic-Tune-Your-Melodic-Companion.git</w:t>
      </w:r>
    </w:p>
    <w:p>
      <w:pPr>
        <w:numPr>
          <w:ilvl w:val="1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Navigate to the project directory:</w:t>
      </w:r>
    </w:p>
    <w:p>
      <w:pPr>
        <w:numPr>
          <w:ilvl w:val="2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cd Rhythmic-Tune-Your-Melodic-Companion</w:t>
      </w:r>
    </w:p>
    <w:p>
      <w:pPr>
        <w:numPr>
          <w:ilvl w:val="1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Install dependencies:</w:t>
      </w:r>
    </w:p>
    <w:p>
      <w:pPr>
        <w:numPr>
          <w:ilvl w:val="2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npm install</w:t>
      </w:r>
    </w:p>
    <w:p>
      <w:pPr>
        <w:numPr>
          <w:ilvl w:val="1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Start the application:</w:t>
      </w:r>
    </w:p>
    <w:p>
      <w:pPr>
        <w:numPr>
          <w:ilvl w:val="2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1020"/>
        <w:ind w:left="216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npm start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6" w:name="_fyhbafx29y8u"/>
      <w:bookmarkEnd w:id="6"/>
      <w:r>
        <w:rPr>
          <w:b/>
          <w:sz w:val="34"/>
          <w:szCs w:val="34"/>
          <w:rtl/>
        </w:rPr>
        <w:t>5. Folder Structure</w:t>
      </w:r>
    </w:p>
    <w:p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Client:</w:t>
      </w:r>
    </w:p>
    <w:p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src/components</w:t>
      </w:r>
      <w:r>
        <w:rPr>
          <w:color w:val="374151"/>
          <w:sz w:val="24"/>
          <w:szCs w:val="24"/>
          <w:rtl/>
        </w:rPr>
        <w:t>: Contains all React components.</w:t>
      </w:r>
    </w:p>
    <w:p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src/pages</w:t>
      </w:r>
      <w:r>
        <w:rPr>
          <w:color w:val="374151"/>
          <w:sz w:val="24"/>
          <w:szCs w:val="24"/>
          <w:rtl/>
        </w:rPr>
        <w:t>: Contains different pages of the application.</w:t>
      </w:r>
    </w:p>
    <w:p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src/assets</w:t>
      </w:r>
      <w:r>
        <w:rPr>
          <w:color w:val="374151"/>
          <w:sz w:val="24"/>
          <w:szCs w:val="24"/>
          <w:rtl/>
        </w:rPr>
        <w:t>: Contains images, audio files, and other assets.</w:t>
      </w:r>
    </w:p>
    <w:p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720" w:hanging="360"/>
      </w:pPr>
      <w:r>
        <w:rPr>
          <w:color w:val="374151"/>
          <w:sz w:val="24"/>
          <w:szCs w:val="24"/>
          <w:rtl/>
        </w:rPr>
        <w:t>Utilities:</w:t>
      </w:r>
    </w:p>
    <w:p>
      <w:pPr>
        <w:numPr>
          <w:ilvl w:val="1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src/utils</w:t>
      </w:r>
      <w:r>
        <w:rPr>
          <w:color w:val="374151"/>
          <w:sz w:val="24"/>
          <w:szCs w:val="24"/>
          <w:rtl/>
        </w:rPr>
        <w:t>: Includes helper functions and custom hooks.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7" w:name="_8tzlyv1cwth0"/>
      <w:bookmarkEnd w:id="7"/>
      <w:r>
        <w:rPr>
          <w:b/>
          <w:sz w:val="34"/>
          <w:szCs w:val="34"/>
          <w:rtl/>
        </w:rPr>
        <w:t>6. Running the Application</w:t>
      </w:r>
    </w:p>
    <w:p>
      <w:pPr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To run the application locally, use the command:</w:t>
      </w:r>
    </w:p>
    <w:p>
      <w:pPr>
        <w:numPr>
          <w:ilvl w:val="1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npm start</w:t>
      </w:r>
      <w:r>
        <w:rPr>
          <w:color w:val="374151"/>
          <w:sz w:val="24"/>
          <w:szCs w:val="24"/>
          <w:rtl/>
        </w:rPr>
        <w:t xml:space="preserve"> This will start the frontend server and open the application in your default web browser.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8" w:name="_dx75r095vh8v"/>
      <w:bookmarkEnd w:id="8"/>
      <w:r>
        <w:rPr>
          <w:b/>
          <w:sz w:val="34"/>
          <w:szCs w:val="34"/>
          <w:rtl/>
        </w:rPr>
        <w:t>7. Component Documentation</w:t>
      </w:r>
    </w:p>
    <w:p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Key Components:</w:t>
      </w:r>
    </w:p>
    <w:p>
      <w:pPr>
        <w:numPr>
          <w:ilvl w:val="1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RhythmCreator</w:t>
      </w:r>
      <w:r>
        <w:rPr>
          <w:color w:val="374151"/>
          <w:sz w:val="24"/>
          <w:szCs w:val="24"/>
          <w:rtl/>
        </w:rPr>
        <w:t>:</w:t>
      </w:r>
    </w:p>
    <w:p>
      <w:pPr>
        <w:numPr>
          <w:ilvl w:val="2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color w:val="374151"/>
          <w:sz w:val="24"/>
          <w:szCs w:val="24"/>
          <w:rtl/>
        </w:rPr>
        <w:t>Purpose: Allows users to create and edit rhythms.</w:t>
      </w:r>
    </w:p>
    <w:p>
      <w:pPr>
        <w:numPr>
          <w:ilvl w:val="2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color w:val="374151"/>
          <w:sz w:val="24"/>
          <w:szCs w:val="24"/>
          <w:rtl/>
        </w:rPr>
        <w:t>Props:</w:t>
      </w:r>
    </w:p>
    <w:p>
      <w:pPr>
        <w:numPr>
          <w:ilvl w:val="3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88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onSave</w:t>
      </w:r>
      <w:r>
        <w:rPr>
          <w:color w:val="374151"/>
          <w:sz w:val="24"/>
          <w:szCs w:val="24"/>
          <w:rtl/>
        </w:rPr>
        <w:t>: Function to save the created rhythm.</w:t>
      </w:r>
    </w:p>
    <w:p>
      <w:pPr>
        <w:numPr>
          <w:ilvl w:val="1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MelodyComposer</w:t>
      </w:r>
      <w:r>
        <w:rPr>
          <w:color w:val="374151"/>
          <w:sz w:val="24"/>
          <w:szCs w:val="24"/>
          <w:rtl/>
        </w:rPr>
        <w:t>:</w:t>
      </w:r>
    </w:p>
    <w:p>
      <w:pPr>
        <w:numPr>
          <w:ilvl w:val="2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color w:val="374151"/>
          <w:sz w:val="24"/>
          <w:szCs w:val="24"/>
          <w:rtl/>
        </w:rPr>
        <w:t>Purpose: Enables users to compose melodies.</w:t>
      </w:r>
    </w:p>
    <w:p>
      <w:pPr>
        <w:numPr>
          <w:ilvl w:val="2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160" w:hanging="360"/>
      </w:pPr>
      <w:r>
        <w:rPr>
          <w:color w:val="374151"/>
          <w:sz w:val="24"/>
          <w:szCs w:val="24"/>
          <w:rtl/>
        </w:rPr>
        <w:t>Props:</w:t>
      </w:r>
    </w:p>
    <w:p>
      <w:pPr>
        <w:numPr>
          <w:ilvl w:val="3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288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onSave</w:t>
      </w:r>
      <w:r>
        <w:rPr>
          <w:color w:val="374151"/>
          <w:sz w:val="24"/>
          <w:szCs w:val="24"/>
          <w:rtl/>
        </w:rPr>
        <w:t>: Function to save the composed melody.</w:t>
      </w:r>
    </w:p>
    <w:p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720" w:hanging="360"/>
      </w:pPr>
      <w:r>
        <w:rPr>
          <w:color w:val="374151"/>
          <w:sz w:val="24"/>
          <w:szCs w:val="24"/>
          <w:rtl/>
        </w:rPr>
        <w:t>Reusable Components:</w:t>
      </w:r>
    </w:p>
    <w:p>
      <w:pPr>
        <w:numPr>
          <w:ilvl w:val="1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Button</w:t>
      </w:r>
      <w:r>
        <w:rPr>
          <w:color w:val="374151"/>
          <w:sz w:val="24"/>
          <w:szCs w:val="24"/>
          <w:rtl/>
        </w:rPr>
        <w:t>: A reusable button component with customizable styles and actions.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9" w:name="_ocvv7afl2eut"/>
      <w:bookmarkEnd w:id="9"/>
      <w:r>
        <w:rPr>
          <w:b/>
          <w:sz w:val="34"/>
          <w:szCs w:val="34"/>
          <w:rtl/>
        </w:rPr>
        <w:t>8. State Management</w:t>
      </w:r>
    </w:p>
    <w:p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Global State: Managed using Context API to allow state sharing across components.</w:t>
      </w:r>
    </w:p>
    <w:p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420"/>
        <w:ind w:left="720" w:hanging="360"/>
      </w:pPr>
      <w:r>
        <w:rPr>
          <w:color w:val="374151"/>
          <w:sz w:val="24"/>
          <w:szCs w:val="24"/>
          <w:rtl/>
        </w:rPr>
        <w:t xml:space="preserve">Local State: Handled within components using React's </w:t>
      </w:r>
      <w:r>
        <w:rPr>
          <w:rFonts w:ascii="Courier New" w:eastAsia="Courier New" w:cs="Courier New" w:hAnsi="Courier New"/>
          <w:color w:val="374151"/>
          <w:sz w:val="21"/>
          <w:szCs w:val="21"/>
          <w:rtl/>
        </w:rPr>
        <w:t>useState</w:t>
      </w:r>
      <w:r>
        <w:rPr>
          <w:color w:val="374151"/>
          <w:sz w:val="24"/>
          <w:szCs w:val="24"/>
          <w:rtl/>
        </w:rPr>
        <w:t xml:space="preserve"> hook.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10" w:name="_qkedtxbtpzcj"/>
      <w:bookmarkEnd w:id="10"/>
      <w:r>
        <w:rPr>
          <w:b/>
          <w:sz w:val="34"/>
          <w:szCs w:val="34"/>
          <w:rtl/>
        </w:rPr>
        <w:t>9. User Interface</w:t>
      </w:r>
    </w:p>
    <w:p>
      <w:pPr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ind w:left="720" w:hanging="360"/>
      </w:pPr>
      <w:r>
        <w:rPr>
          <w:color w:val="374151"/>
          <w:sz w:val="24"/>
          <w:szCs w:val="24"/>
          <w:rtl/>
        </w:rPr>
        <w:t>Visuals: Screenshots or GIFs showcasing the UI features will be added here.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ind w:firstLine="0"/>
      </w:pPr>
      <w:r>
        <w:drawing>
          <wp:inline distT="0" distB="0" distL="85723" distR="85723">
            <wp:extent cx="5943600" cy="326291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2629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rPr>
          <w:color w:val="374151"/>
          <w:sz w:val="24"/>
          <w:szCs w:val="24"/>
        </w:rPr>
      </w:pP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rPr>
          <w:color w:val="374151"/>
          <w:sz w:val="24"/>
          <w:szCs w:val="24"/>
        </w:rPr>
      </w:pP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11" w:name="_ef3xfc5y2gp9"/>
      <w:bookmarkEnd w:id="11"/>
      <w:r>
        <w:rPr>
          <w:b/>
          <w:sz w:val="34"/>
          <w:szCs w:val="34"/>
          <w:rtl/>
        </w:rPr>
        <w:t>10. Styling</w:t>
      </w:r>
    </w:p>
    <w:p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CSS Frameworks/Libraries: Styled using CSS Modules for scoped styles.</w:t>
      </w:r>
    </w:p>
    <w:p>
      <w:pPr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420"/>
        <w:ind w:left="720" w:hanging="360"/>
      </w:pPr>
      <w:r>
        <w:rPr>
          <w:color w:val="374151"/>
          <w:sz w:val="24"/>
          <w:szCs w:val="24"/>
          <w:rtl/>
        </w:rPr>
        <w:t>Theming: Custom design system implemented for consistent styling across the application.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12" w:name="_hty2y095ctx6"/>
      <w:bookmarkEnd w:id="12"/>
      <w:r>
        <w:rPr>
          <w:b/>
          <w:sz w:val="34"/>
          <w:szCs w:val="34"/>
          <w:rtl/>
        </w:rPr>
        <w:t>11. Testing</w:t>
      </w:r>
    </w:p>
    <w:p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Testing Strategy: Unit testing using Jest and React Testing Library. Integration testing for component interactions.</w:t>
      </w:r>
    </w:p>
    <w:p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420"/>
        <w:ind w:left="720" w:hanging="360"/>
      </w:pPr>
      <w:r>
        <w:rPr>
          <w:color w:val="374151"/>
          <w:sz w:val="24"/>
          <w:szCs w:val="24"/>
          <w:rtl/>
        </w:rPr>
        <w:t>Code Coverage: Code coverage is monitored using Jest's built-in coverage tool.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13" w:name="_hm2v0bg24b68"/>
      <w:bookmarkEnd w:id="13"/>
      <w:r>
        <w:rPr>
          <w:b/>
          <w:sz w:val="34"/>
          <w:szCs w:val="34"/>
          <w:rtl/>
        </w:rPr>
        <w:t>12. Screenshots or Demo</w:t>
      </w:r>
    </w:p>
    <w:p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ind w:left="720" w:hanging="360"/>
      </w:pPr>
      <w:r>
        <w:rPr>
          <w:color w:val="374151"/>
          <w:sz w:val="24"/>
          <w:szCs w:val="24"/>
          <w:rtl/>
        </w:rPr>
        <w:t>Visuals: Screenshots or a link to a demo showcasing the application’s features and design will be added here.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ind w:firstLine="0"/>
      </w:pPr>
      <w:r>
        <w:drawing>
          <wp:inline distT="0" distB="0" distL="85723" distR="85723">
            <wp:extent cx="5688056" cy="2746743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8056" cy="27467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ind w:firstLine="0"/>
      </w:pP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420"/>
        <w:ind w:firstLine="0"/>
      </w:pPr>
      <w:r>
        <w:drawing>
          <wp:inline distT="0" distB="0" distL="85723" distR="85723">
            <wp:extent cx="5760214" cy="2688543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214" cy="268854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  <w:rtl/>
        </w:rPr>
      </w:pPr>
      <w:bookmarkStart w:id="14" w:name="_p3ox3a7m173f"/>
      <w:bookmarkEnd w:id="14"/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r>
        <w:rPr>
          <w:b/>
          <w:sz w:val="34"/>
          <w:szCs w:val="34"/>
          <w:rtl/>
        </w:rPr>
        <w:t>13. Known Issues</w:t>
      </w:r>
    </w:p>
    <w:p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Bugs: Document any known bugs or issues that users should be aware of, such as:</w:t>
      </w:r>
    </w:p>
    <w:p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Minor UI glitches on mobile devices.</w:t>
      </w:r>
    </w:p>
    <w:p>
      <w:pPr>
        <w:numPr>
          <w:ilvl w:val="1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color w:val="374151"/>
          <w:sz w:val="24"/>
          <w:szCs w:val="24"/>
          <w:rtl/>
        </w:rPr>
        <w:t>Performance issues with large music libraries.</w:t>
      </w:r>
    </w:p>
    <w:p>
      <w:pPr>
        <w:pStyle w:val="2"/>
        <w:keepNext w:val="0"/>
        <w:keepLines w:val="0"/>
        <w:pageBreakBefore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680" w:after="340" w:line="319" w:lineRule="auto"/>
        <w:rPr>
          <w:b/>
          <w:sz w:val="34"/>
          <w:szCs w:val="34"/>
        </w:rPr>
      </w:pPr>
      <w:bookmarkStart w:id="15" w:name="_e4syohz4hmwa"/>
      <w:bookmarkEnd w:id="15"/>
      <w:r>
        <w:rPr>
          <w:b/>
          <w:sz w:val="34"/>
          <w:szCs w:val="34"/>
          <w:rtl/>
        </w:rPr>
        <w:t>14. Future Enhancements</w:t>
      </w:r>
    </w:p>
    <w:p>
      <w:pPr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20" w:after="0" w:afterAutospacing="0"/>
        <w:ind w:left="720" w:hanging="360"/>
      </w:pPr>
      <w:r>
        <w:rPr>
          <w:color w:val="374151"/>
          <w:sz w:val="24"/>
          <w:szCs w:val="24"/>
          <w:rtl/>
        </w:rPr>
        <w:t>Improvements: Potential features include:</w:t>
      </w:r>
    </w:p>
    <w:p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Adding support for different musical instruments.</w:t>
      </w:r>
    </w:p>
    <w:p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0" w:afterAutospacing="0"/>
        <w:ind w:left="1440" w:hanging="360"/>
      </w:pPr>
      <w:r>
        <w:rPr>
          <w:color w:val="374151"/>
          <w:sz w:val="24"/>
          <w:szCs w:val="24"/>
          <w:rtl/>
        </w:rPr>
        <w:t>Implementing a sharing feature for users to share their compositions.</w:t>
      </w:r>
    </w:p>
    <w:p>
      <w:pPr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beforeAutospacing="0" w:after="720"/>
        <w:ind w:left="1440" w:hanging="360"/>
      </w:pPr>
      <w:r>
        <w:rPr>
          <w:color w:val="374151"/>
          <w:sz w:val="24"/>
          <w:szCs w:val="24"/>
          <w:rtl/>
        </w:rPr>
        <w:t>Enhancing the UI with animations and transitions.</w:t>
      </w:r>
    </w:p>
    <w:p/>
    <w:sectPr>
      <w:pgSz w:w="12240" w:h="15840"/>
      <w:pgMar w:top="1440" w:right="1440" w:bottom="1440" w:left="1440" w:header="720" w:footer="720" w:gutter="0"/>
      <w:pgNumType w:start="1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ourier New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5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>
    <w:nsid w:val="00000006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nsid w:val="0000000A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nsid w:val="00000003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nsid w:val="00000002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nsid w:val="00000007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nsid w:val="00000008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16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nsid w:val="00000001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nsid w:val="00000000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nsid w:val="0000000C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nsid w:val="00000004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nsid w:val="0000000D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nsid w:val="0000000B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>
    <w:nsid w:val="00000009"/>
    <w:multiLevelType w:val="hybridMultilevel"/>
    <w:tmpl w:val="00000000"/>
    <w:lvl w:ilvl="0">
      <w:start w:val="1"/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hanging="360"/>
      </w:pPr>
      <w:rPr>
        <w:rFonts w:ascii="Arial" w:hAnsi="Arial" w:eastAsia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297"/>
  <w:bordersDoNotSurroundHeader/>
  <w:bordersDoNotSurroundFooter/>
  <w:defaultTabStop w:val="720"/>
  <w:drawingGridHorizontalSpacing w:val="105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spacing w:line="240" w:lineRule="auto"/>
      <w:jc w:val="both"/>
    </w:pPr>
    <w:rPr>
      <w:rFonts w:ascii="Droid Sans" w:eastAsia="Droid Sans" w:cs="Times New Roman"/>
      <w:kern w:val="2"/>
      <w:sz w:val="21"/>
      <w:szCs w:val="21"/>
      <w:lang w:val="en-US" w:eastAsia="zh-CN" w:bidi="ar-SA"/>
    </w:rPr>
  </w:style>
  <w:style w:type="paragraph" w:styleId="1">
    <w:name w:val="heading 1"/>
    <w:basedOn w:val="15"/>
    <w:next w:val="15"/>
    <w:pPr>
      <w:keepNext/>
      <w:keepLines/>
      <w:pageBreakBefore w:val="0"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5"/>
    <w:next w:val="15"/>
    <w:pPr>
      <w:keepNext/>
      <w:keepLines/>
      <w:pageBreakBefore w:val="0"/>
      <w:spacing w:before="360" w:after="120"/>
      <w:outlineLvl w:val="1"/>
    </w:pPr>
    <w:rPr>
      <w:b w:val="0"/>
      <w:sz w:val="32"/>
      <w:szCs w:val="32"/>
    </w:rPr>
  </w:style>
  <w:style w:type="paragraph" w:styleId="3">
    <w:name w:val="heading 3"/>
    <w:basedOn w:val="15"/>
    <w:next w:val="15"/>
    <w:pPr>
      <w:keepNext/>
      <w:keepLines/>
      <w:pageBreakBefore w:val="0"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4">
    <w:name w:val="heading 4"/>
    <w:basedOn w:val="15"/>
    <w:next w:val="15"/>
    <w:pPr>
      <w:keepNext/>
      <w:keepLines/>
      <w:pageBreakBefore w:val="0"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5"/>
    <w:next w:val="15"/>
    <w:pPr>
      <w:keepNext/>
      <w:keepLines/>
      <w:pageBreakBefore w:val="0"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15"/>
    <w:next w:val="15"/>
    <w:pPr>
      <w:keepNext/>
      <w:keepLines/>
      <w:pageBreakBefore w:val="0"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10">
    <w:name w:val="Default Paragraph Font"/>
  </w:style>
  <w:style w:type="paragraph" w:customStyle="1" w:styleId="15">
    <w:name w:val="normal"/>
    <w:pPr>
      <w:spacing w:line="276" w:lineRule="auto"/>
    </w:pPr>
    <w:rPr>
      <w:rFonts w:ascii="Arial" w:eastAsia="Arial" w:cs="Arial" w:hAnsi="Arial"/>
      <w:sz w:val="22"/>
      <w:szCs w:val="22"/>
      <w:lang w:val="en-US" w:eastAsia="zh-CN" w:bidi="ar-SA"/>
    </w:rPr>
  </w:style>
  <w:style w:type="paragraph" w:styleId="16">
    <w:name w:val="Title"/>
    <w:basedOn w:val="15"/>
    <w:next w:val="15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7">
    <w:name w:val="Subtitle"/>
    <w:basedOn w:val="15"/>
    <w:next w:val="15"/>
    <w:pPr>
      <w:keepNext/>
      <w:keepLines/>
      <w:pageBreakBefore w:val="0"/>
      <w:spacing w:before="0" w:after="320"/>
    </w:pPr>
    <w:rPr>
      <w:rFonts w:ascii="Arial" w:eastAsia="Arial" w:cs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g"/><Relationship Id="rId3" Type="http://schemas.openxmlformats.org/officeDocument/2006/relationships/image" Target="media/5.jpg"/><Relationship Id="rId4" Type="http://schemas.openxmlformats.org/officeDocument/2006/relationships/image" Target="media/8.jpg"/><Relationship Id="rId5" Type="http://schemas.openxmlformats.org/officeDocument/2006/relationships/styles" Target="styles.xml"/><Relationship Id="rId6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19</TotalTime>
  <Application>Yozo_Office</Application>
  <Pages>6</Pages>
  <Words>506</Words>
  <Characters>2910</Characters>
  <Lines>98</Lines>
  <Paragraphs>78</Paragraphs>
  <CharactersWithSpaces>3338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modified xsi:type="dcterms:W3CDTF">2025-03-12T09:49:57Z</dcterms:modified>
</cp:coreProperties>
</file>